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before="3"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11" w:right="-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Name(s):                                                                                                             Program:                                                            Group:                           Date:</w:t>
      </w:r>
    </w:p>
    <w:p w:rsidR="00000000" w:rsidDel="00000000" w:rsidP="00000000" w:rsidRDefault="00000000" w:rsidRPr="00000000" w14:paraId="00000004">
      <w:pPr>
        <w:spacing w:before="8"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1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Program (60%) - CLO1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000.0" w:type="dxa"/>
        <w:jc w:val="left"/>
        <w:tblInd w:w="15.0" w:type="dxa"/>
        <w:tblLayout w:type="fixed"/>
        <w:tblLook w:val="0000"/>
      </w:tblPr>
      <w:tblGrid>
        <w:gridCol w:w="435"/>
        <w:gridCol w:w="1590"/>
        <w:gridCol w:w="3855"/>
        <w:gridCol w:w="4200"/>
        <w:gridCol w:w="3630"/>
        <w:gridCol w:w="1290"/>
        <w:tblGridChange w:id="0">
          <w:tblGrid>
            <w:gridCol w:w="435"/>
            <w:gridCol w:w="1590"/>
            <w:gridCol w:w="3855"/>
            <w:gridCol w:w="4200"/>
            <w:gridCol w:w="3630"/>
            <w:gridCol w:w="1290"/>
          </w:tblGrid>
        </w:tblGridChange>
      </w:tblGrid>
      <w:tr>
        <w:trPr>
          <w:cantSplit w:val="1"/>
          <w:trHeight w:val="349.9804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ind w:left="0" w:right="9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1"/>
              <w:ind w:left="9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ind w:left="90" w:right="75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Final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ind w:left="9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ind w:left="9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Accomplished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ind w:left="9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59.824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Output 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Inadequate  information/outputs  needed  are generated.</w:t>
            </w:r>
          </w:p>
          <w:p w:rsidR="00000000" w:rsidDel="00000000" w:rsidP="00000000" w:rsidRDefault="00000000" w:rsidRPr="00000000" w14:paraId="00000016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 of the information/outputs generated are less accurate.</w:t>
            </w:r>
          </w:p>
          <w:p w:rsidR="00000000" w:rsidDel="00000000" w:rsidP="00000000" w:rsidRDefault="00000000" w:rsidRPr="00000000" w14:paraId="00000017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Results visualization is overly cluttered   or   the   design   seems inappropriate for problem areas.</w:t>
            </w:r>
          </w:p>
          <w:p w:rsidR="00000000" w:rsidDel="00000000" w:rsidP="00000000" w:rsidRDefault="00000000" w:rsidRPr="00000000" w14:paraId="00000018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Lack of information that are useful for the user</w:t>
            </w:r>
          </w:p>
          <w:p w:rsidR="00000000" w:rsidDel="00000000" w:rsidP="00000000" w:rsidRDefault="00000000" w:rsidRPr="00000000" w14:paraId="00000019">
            <w:pPr>
              <w:keepNext w:val="1"/>
              <w:ind w:left="9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Adequate  information/outputs  needed  are</w:t>
            </w:r>
          </w:p>
          <w:p w:rsidR="00000000" w:rsidDel="00000000" w:rsidP="00000000" w:rsidRDefault="00000000" w:rsidRPr="00000000" w14:paraId="0000001B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generated.</w:t>
            </w:r>
          </w:p>
          <w:p w:rsidR="00000000" w:rsidDel="00000000" w:rsidP="00000000" w:rsidRDefault="00000000" w:rsidRPr="00000000" w14:paraId="0000001C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    information/output     generated     are accurate but some with errors.</w:t>
            </w:r>
          </w:p>
          <w:p w:rsidR="00000000" w:rsidDel="00000000" w:rsidP="00000000" w:rsidRDefault="00000000" w:rsidRPr="00000000" w14:paraId="0000001D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Pleasant looking, clean, well-organized results visualization</w:t>
            </w:r>
          </w:p>
          <w:p w:rsidR="00000000" w:rsidDel="00000000" w:rsidP="00000000" w:rsidRDefault="00000000" w:rsidRPr="00000000" w14:paraId="0000001E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information displayed is useful  for  the  user,  but  some  details  are omitted.</w:t>
            </w:r>
          </w:p>
          <w:p w:rsidR="00000000" w:rsidDel="00000000" w:rsidP="00000000" w:rsidRDefault="00000000" w:rsidRPr="00000000" w14:paraId="0000001F">
            <w:pPr>
              <w:keepNext w:val="1"/>
              <w:ind w:left="90" w:right="12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 the  necessary  information/outputs  are</w:t>
            </w:r>
          </w:p>
          <w:p w:rsidR="00000000" w:rsidDel="00000000" w:rsidP="00000000" w:rsidRDefault="00000000" w:rsidRPr="00000000" w14:paraId="00000021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generated.</w:t>
            </w:r>
          </w:p>
          <w:p w:rsidR="00000000" w:rsidDel="00000000" w:rsidP="00000000" w:rsidRDefault="00000000" w:rsidRPr="00000000" w14:paraId="00000022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or most of the information/outputs generated are accurate. Minor errors can be ignored.</w:t>
            </w:r>
          </w:p>
          <w:p w:rsidR="00000000" w:rsidDel="00000000" w:rsidP="00000000" w:rsidRDefault="00000000" w:rsidRPr="00000000" w14:paraId="00000023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results are visually pleasing and appealing. </w:t>
            </w:r>
          </w:p>
          <w:p w:rsidR="00000000" w:rsidDel="00000000" w:rsidP="00000000" w:rsidRDefault="00000000" w:rsidRPr="00000000" w14:paraId="00000024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Great use of colors, fonts, graphics and layout.</w:t>
            </w:r>
          </w:p>
          <w:p w:rsidR="00000000" w:rsidDel="00000000" w:rsidP="00000000" w:rsidRDefault="00000000" w:rsidRPr="00000000" w14:paraId="00000025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information displayed is useful to the users and complete with necessary details.</w:t>
            </w:r>
          </w:p>
          <w:p w:rsidR="00000000" w:rsidDel="00000000" w:rsidP="00000000" w:rsidRDefault="00000000" w:rsidRPr="00000000" w14:paraId="00000026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ind w:right="75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Programming 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ind w:left="90" w:right="15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end product fails with many logic errors, many actions lacked exception handling. Solutions are over-simplified. Programming skills need improvement.</w:t>
            </w:r>
          </w:p>
          <w:p w:rsidR="00000000" w:rsidDel="00000000" w:rsidP="00000000" w:rsidRDefault="00000000" w:rsidRPr="00000000" w14:paraId="0000002C">
            <w:pPr>
              <w:keepNext w:val="1"/>
              <w:ind w:left="9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ind w:left="90" w:right="1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Major parts are logical, but some steps to complete a specific job may be tedious or unnecessarily complicated. </w:t>
            </w:r>
          </w:p>
          <w:p w:rsidR="00000000" w:rsidDel="00000000" w:rsidP="00000000" w:rsidRDefault="00000000" w:rsidRPr="00000000" w14:paraId="0000002E">
            <w:pPr>
              <w:keepNext w:val="1"/>
              <w:ind w:left="90" w:right="1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program algorithm  demonstrates an acceptable level of complexity. The student is qualified to be a programmer</w:t>
            </w:r>
          </w:p>
          <w:p w:rsidR="00000000" w:rsidDel="00000000" w:rsidP="00000000" w:rsidRDefault="00000000" w:rsidRPr="00000000" w14:paraId="0000002F">
            <w:pPr>
              <w:keepNext w:val="1"/>
              <w:ind w:left="90" w:right="12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5-7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ind w:left="105" w:right="135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Correct and logical flow, exceptions are handled well. Demonstrates appropriate or high level of complex algorithms and programming skills.</w:t>
            </w:r>
          </w:p>
          <w:p w:rsidR="00000000" w:rsidDel="00000000" w:rsidP="00000000" w:rsidRDefault="00000000" w:rsidRPr="00000000" w14:paraId="00000031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29.86328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Degree of completion</w:t>
            </w:r>
          </w:p>
          <w:p w:rsidR="00000000" w:rsidDel="00000000" w:rsidP="00000000" w:rsidRDefault="00000000" w:rsidRPr="00000000" w14:paraId="00000036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Too  much  still  remains  to  be  done.  Basic</w:t>
            </w:r>
          </w:p>
          <w:p w:rsidR="00000000" w:rsidDel="00000000" w:rsidP="00000000" w:rsidRDefault="00000000" w:rsidRPr="00000000" w14:paraId="00000038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requirements are not fulfilled.</w:t>
            </w:r>
          </w:p>
          <w:p w:rsidR="00000000" w:rsidDel="00000000" w:rsidP="00000000" w:rsidRDefault="00000000" w:rsidRPr="00000000" w14:paraId="00000039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end product produces enormous errors, faults or incorrect results.</w:t>
            </w:r>
          </w:p>
          <w:p w:rsidR="00000000" w:rsidDel="00000000" w:rsidP="00000000" w:rsidRDefault="00000000" w:rsidRPr="00000000" w14:paraId="0000003A">
            <w:pPr>
              <w:keepNext w:val="1"/>
              <w:ind w:left="9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1"/>
              <w:ind w:left="90" w:right="1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required features present in the interface</w:t>
            </w:r>
          </w:p>
          <w:p w:rsidR="00000000" w:rsidDel="00000000" w:rsidP="00000000" w:rsidRDefault="00000000" w:rsidRPr="00000000" w14:paraId="0000003C">
            <w:pPr>
              <w:keepNext w:val="1"/>
              <w:ind w:left="90" w:right="12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within the required scope, but some are simplified. Or one or two features are missing. The system is able to run with minor errors.</w:t>
            </w:r>
          </w:p>
          <w:p w:rsidR="00000000" w:rsidDel="00000000" w:rsidP="00000000" w:rsidRDefault="00000000" w:rsidRPr="00000000" w14:paraId="0000003D">
            <w:pPr>
              <w:keepNext w:val="1"/>
              <w:ind w:left="90" w:right="12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required features present in the interface</w:t>
            </w:r>
          </w:p>
          <w:p w:rsidR="00000000" w:rsidDel="00000000" w:rsidP="00000000" w:rsidRDefault="00000000" w:rsidRPr="00000000" w14:paraId="0000003F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within or beyond the required scope.</w:t>
            </w:r>
          </w:p>
          <w:p w:rsidR="00000000" w:rsidDel="00000000" w:rsidP="00000000" w:rsidRDefault="00000000" w:rsidRPr="00000000" w14:paraId="00000040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bugs apparent during demonstration.</w:t>
            </w:r>
          </w:p>
          <w:p w:rsidR="00000000" w:rsidDel="00000000" w:rsidP="00000000" w:rsidRDefault="00000000" w:rsidRPr="00000000" w14:paraId="00000041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64.8632812499998" w:hRule="atLeast"/>
          <w:tblHeader w:val="0"/>
        </w:trPr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 Model Optimization</w:t>
            </w:r>
          </w:p>
          <w:p w:rsidR="00000000" w:rsidDel="00000000" w:rsidP="00000000" w:rsidRDefault="00000000" w:rsidRPr="00000000" w14:paraId="00000045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(10)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model is not optimized. </w:t>
            </w:r>
          </w:p>
          <w:p w:rsidR="00000000" w:rsidDel="00000000" w:rsidP="00000000" w:rsidRDefault="00000000" w:rsidRPr="00000000" w14:paraId="00000047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Most of the processes are executed in serial.</w:t>
            </w:r>
          </w:p>
          <w:p w:rsidR="00000000" w:rsidDel="00000000" w:rsidP="00000000" w:rsidRDefault="00000000" w:rsidRPr="00000000" w14:paraId="00000048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1 parallel program model is used.</w:t>
            </w:r>
          </w:p>
          <w:p w:rsidR="00000000" w:rsidDel="00000000" w:rsidP="00000000" w:rsidRDefault="00000000" w:rsidRPr="00000000" w14:paraId="00000049">
            <w:pPr>
              <w:keepNext w:val="1"/>
              <w:ind w:left="9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model is optimized by using more than 1 parallel program model, i.e. SPMD, loop parallelism.</w:t>
            </w:r>
          </w:p>
          <w:p w:rsidR="00000000" w:rsidDel="00000000" w:rsidP="00000000" w:rsidRDefault="00000000" w:rsidRPr="00000000" w14:paraId="0000004B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1"/>
              <w:ind w:left="90" w:right="12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model is optimized by using more than 1 parallel program model, i.e. SPMD, loop parallelism. </w:t>
            </w:r>
          </w:p>
          <w:p w:rsidR="00000000" w:rsidDel="00000000" w:rsidP="00000000" w:rsidRDefault="00000000" w:rsidRPr="00000000" w14:paraId="0000004E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model is tested on different parallel platform, i.e. OpenMP (Homogenous), CUDA, OpenCL (Heterogenous).</w:t>
            </w:r>
          </w:p>
          <w:p w:rsidR="00000000" w:rsidDel="00000000" w:rsidP="00000000" w:rsidRDefault="00000000" w:rsidRPr="00000000" w14:paraId="0000004F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8-10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implementation</w:t>
            </w:r>
          </w:p>
          <w:p w:rsidR="00000000" w:rsidDel="00000000" w:rsidP="00000000" w:rsidRDefault="00000000" w:rsidRPr="00000000" w14:paraId="00000053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ind w:left="90" w:right="15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end product is produced with different system  design  or  approach,  which  is  not related to the initial proposal</w:t>
            </w:r>
          </w:p>
          <w:p w:rsidR="00000000" w:rsidDel="00000000" w:rsidP="00000000" w:rsidRDefault="00000000" w:rsidRPr="00000000" w14:paraId="00000055">
            <w:pPr>
              <w:keepNext w:val="1"/>
              <w:ind w:left="9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 end  product  conforms  to most  of  the</w:t>
            </w:r>
          </w:p>
          <w:p w:rsidR="00000000" w:rsidDel="00000000" w:rsidP="00000000" w:rsidRDefault="00000000" w:rsidRPr="00000000" w14:paraId="00000057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system design, but some are different from the specification.</w:t>
            </w:r>
          </w:p>
          <w:p w:rsidR="00000000" w:rsidDel="00000000" w:rsidP="00000000" w:rsidRDefault="00000000" w:rsidRPr="00000000" w14:paraId="00000058">
            <w:pPr>
              <w:keepNext w:val="1"/>
              <w:ind w:left="90" w:right="12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8" w:val="single"/>
              <w:left w:color="000000" w:space="0" w:sz="5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ind w:left="105" w:right="135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 end  product  fully  conforms  to  the</w:t>
            </w:r>
          </w:p>
          <w:p w:rsidR="00000000" w:rsidDel="00000000" w:rsidP="00000000" w:rsidRDefault="00000000" w:rsidRPr="00000000" w14:paraId="0000005A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proposed system design.</w:t>
            </w:r>
          </w:p>
          <w:p w:rsidR="00000000" w:rsidDel="00000000" w:rsidP="00000000" w:rsidRDefault="00000000" w:rsidRPr="00000000" w14:paraId="0000005B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ind w:left="96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ind w:left="9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Presentation (10)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ind w:left="90" w:right="15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  student   is   unclear   about  the   work produced,   sometimes   not   even   knowing where to find the source code.</w:t>
            </w:r>
          </w:p>
          <w:p w:rsidR="00000000" w:rsidDel="00000000" w:rsidP="00000000" w:rsidRDefault="00000000" w:rsidRPr="00000000" w14:paraId="00000061">
            <w:pPr>
              <w:keepNext w:val="1"/>
              <w:ind w:left="90" w:right="15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0-4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1"/>
              <w:ind w:left="90" w:right="12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student knows the code whereabouts, but sometimes may not be clear why the work</w:t>
            </w:r>
          </w:p>
          <w:p w:rsidR="00000000" w:rsidDel="00000000" w:rsidP="00000000" w:rsidRDefault="00000000" w:rsidRPr="00000000" w14:paraId="00000063">
            <w:pPr>
              <w:keepNext w:val="1"/>
              <w:ind w:left="90" w:righ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was done in such a way.</w:t>
            </w:r>
          </w:p>
          <w:p w:rsidR="00000000" w:rsidDel="00000000" w:rsidP="00000000" w:rsidRDefault="00000000" w:rsidRPr="00000000" w14:paraId="00000064">
            <w:pPr>
              <w:keepNext w:val="1"/>
              <w:ind w:left="90" w:right="120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4" w:val="single"/>
              <w:left w:color="000000" w:space="0" w:sz="5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1"/>
              <w:ind w:left="105" w:right="13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student is clear about every piece of the work done.</w:t>
            </w:r>
          </w:p>
          <w:p w:rsidR="00000000" w:rsidDel="00000000" w:rsidP="00000000" w:rsidRDefault="00000000" w:rsidRPr="00000000" w14:paraId="00000066">
            <w:pPr>
              <w:keepNext w:val="1"/>
              <w:ind w:left="105" w:right="135" w:firstLine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8" w:val="single"/>
              <w:bottom w:color="000000" w:space="0" w:sz="5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1"/>
              <w:ind w:right="99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 of Score</w:t>
            </w:r>
          </w:p>
        </w:tc>
        <w:tc>
          <w:tcPr>
            <w:tcBorders>
              <w:top w:color="000000" w:space="0" w:sz="5" w:val="single"/>
              <w:left w:color="000000" w:space="0" w:sz="8" w:val="single"/>
              <w:bottom w:color="000000" w:space="0" w:sz="5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Next w:val="1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before="59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50" w:line="260" w:lineRule="auto"/>
        <w:ind w:left="111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Final Report (40%) – CLO1</w:t>
      </w:r>
      <w:r w:rsidDel="00000000" w:rsidR="00000000" w:rsidRPr="00000000">
        <w:rPr>
          <w:rtl w:val="0"/>
        </w:rPr>
      </w:r>
    </w:p>
    <w:tbl>
      <w:tblPr>
        <w:tblStyle w:val="Table2"/>
        <w:tblW w:w="14985.0" w:type="dxa"/>
        <w:jc w:val="left"/>
        <w:tblLayout w:type="fixed"/>
        <w:tblLook w:val="0000"/>
      </w:tblPr>
      <w:tblGrid>
        <w:gridCol w:w="435"/>
        <w:gridCol w:w="1410"/>
        <w:gridCol w:w="2055"/>
        <w:gridCol w:w="2160"/>
        <w:gridCol w:w="3420"/>
        <w:gridCol w:w="3660"/>
        <w:gridCol w:w="1845"/>
        <w:tblGridChange w:id="0">
          <w:tblGrid>
            <w:gridCol w:w="435"/>
            <w:gridCol w:w="1410"/>
            <w:gridCol w:w="2055"/>
            <w:gridCol w:w="2160"/>
            <w:gridCol w:w="3420"/>
            <w:gridCol w:w="3660"/>
            <w:gridCol w:w="1845"/>
          </w:tblGrid>
        </w:tblGridChange>
      </w:tblGrid>
      <w:tr>
        <w:trPr>
          <w:cantSplit w:val="1"/>
          <w:trHeight w:val="333.984375" w:hRule="atLeast"/>
          <w:tblHeader w:val="0"/>
        </w:trPr>
        <w:tc>
          <w:tcPr>
            <w:vMerge w:val="restart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1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101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1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right="13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160" w:lineRule="auto"/>
              <w:ind w:left="90" w:right="75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ind w:left="90" w:right="75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Final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" w:hRule="atLeast"/>
          <w:tblHeader w:val="0"/>
        </w:trPr>
        <w:tc>
          <w:tcPr>
            <w:vMerge w:val="continue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160" w:lineRule="auto"/>
              <w:ind w:right="13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Missing or Unacceptable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160" w:lineRule="auto"/>
              <w:ind w:right="13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160" w:lineRule="auto"/>
              <w:ind w:right="13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Accomplished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160" w:lineRule="auto"/>
              <w:ind w:right="13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7" w:val="single"/>
              <w:left w:color="000000" w:space="0" w:sz="6" w:val="single"/>
              <w:bottom w:color="000000" w:space="0" w:sz="7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4.84375" w:hRule="atLeast"/>
          <w:tblHeader w:val="0"/>
        </w:trPr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ind w:left="101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 and abstract (10)</w:t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ind w:left="105" w:right="7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 or abstract were omitted or inappropriate given the problem, research questions and method</w:t>
            </w:r>
          </w:p>
          <w:p w:rsidR="00000000" w:rsidDel="00000000" w:rsidP="00000000" w:rsidRDefault="00000000" w:rsidRPr="00000000" w14:paraId="00000084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0-2</w:t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ind w:left="105" w:right="7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 or abstract lacks relevance or fails to offer appropriate details about the education issue, variables, context, or methods of the proposed study.</w:t>
            </w:r>
          </w:p>
          <w:p w:rsidR="00000000" w:rsidDel="00000000" w:rsidP="00000000" w:rsidRDefault="00000000" w:rsidRPr="00000000" w14:paraId="00000086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ind w:left="105" w:right="9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 and abstract are relevant, offering details about the proposed research study.</w:t>
            </w:r>
          </w:p>
          <w:p w:rsidR="00000000" w:rsidDel="00000000" w:rsidP="00000000" w:rsidRDefault="00000000" w:rsidRPr="00000000" w14:paraId="00000088">
            <w:pPr>
              <w:keepNext w:val="1"/>
              <w:ind w:left="105" w:right="9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ind w:left="90" w:right="10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Title and abstract are informative, succinct, and offer sufficiently specific details about the educational issue, variables, context, and proposed methods of the study.</w:t>
            </w:r>
          </w:p>
          <w:p w:rsidR="00000000" w:rsidDel="00000000" w:rsidP="00000000" w:rsidRDefault="00000000" w:rsidRPr="00000000" w14:paraId="0000008A">
            <w:pPr>
              <w:keepNext w:val="1"/>
              <w:ind w:left="90" w:right="10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ind w:left="101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Results</w:t>
            </w:r>
          </w:p>
          <w:p w:rsidR="00000000" w:rsidDel="00000000" w:rsidP="00000000" w:rsidRDefault="00000000" w:rsidRPr="00000000" w14:paraId="0000008E">
            <w:pPr>
              <w:keepNext w:val="1"/>
              <w:ind w:left="98" w:right="151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(Performance measurement) (10)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Analytical methods were missing or inappropriately aligned with data and research design. The results were confusing.</w:t>
            </w:r>
          </w:p>
          <w:p w:rsidR="00000000" w:rsidDel="00000000" w:rsidP="00000000" w:rsidRDefault="00000000" w:rsidRPr="00000000" w14:paraId="00000090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0-2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Analytical      method       was</w:t>
            </w:r>
          </w:p>
          <w:p w:rsidR="00000000" w:rsidDel="00000000" w:rsidP="00000000" w:rsidRDefault="00000000" w:rsidRPr="00000000" w14:paraId="00000092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identified but the results were confusing, incomplete or lacked relevance to the research questions, data, or research design.</w:t>
            </w:r>
          </w:p>
          <w:p w:rsidR="00000000" w:rsidDel="00000000" w:rsidP="00000000" w:rsidRDefault="00000000" w:rsidRPr="00000000" w14:paraId="00000093">
            <w:pPr>
              <w:keepNext w:val="1"/>
              <w:ind w:left="105" w:right="75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ind w:left="105" w:right="9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   analytical    methods    were</w:t>
            </w:r>
          </w:p>
          <w:p w:rsidR="00000000" w:rsidDel="00000000" w:rsidP="00000000" w:rsidRDefault="00000000" w:rsidRPr="00000000" w14:paraId="00000096">
            <w:pPr>
              <w:keepNext w:val="1"/>
              <w:ind w:left="105" w:right="9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identified. Results were presented. All were related to the research question and design. Sufficient metric or measurement is applied.</w:t>
            </w:r>
          </w:p>
          <w:p w:rsidR="00000000" w:rsidDel="00000000" w:rsidP="00000000" w:rsidRDefault="00000000" w:rsidRPr="00000000" w14:paraId="00000097">
            <w:pPr>
              <w:keepNext w:val="1"/>
              <w:ind w:left="105" w:right="9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1"/>
              <w:ind w:left="105" w:right="9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ind w:left="90" w:right="10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Analytical      methods      and      results</w:t>
            </w:r>
          </w:p>
          <w:p w:rsidR="00000000" w:rsidDel="00000000" w:rsidP="00000000" w:rsidRDefault="00000000" w:rsidRPr="00000000" w14:paraId="0000009A">
            <w:pPr>
              <w:keepNext w:val="1"/>
              <w:ind w:left="90" w:right="10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presentations were sufficient, specific, clear, structured and appropriate based on the research questions and research design. Extra metric or measurement is applied.</w:t>
            </w:r>
          </w:p>
          <w:p w:rsidR="00000000" w:rsidDel="00000000" w:rsidP="00000000" w:rsidRDefault="00000000" w:rsidRPr="00000000" w14:paraId="0000009B">
            <w:pPr>
              <w:keepNext w:val="1"/>
              <w:ind w:left="90" w:right="10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ind w:left="101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Discussion and</w:t>
            </w:r>
          </w:p>
          <w:p w:rsidR="00000000" w:rsidDel="00000000" w:rsidP="00000000" w:rsidRDefault="00000000" w:rsidRPr="00000000" w14:paraId="0000009F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A0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(10)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Discussions  or  answers  to  the research questions and system performance were omitted or confusing. No or very little conclusion could be yielded.</w:t>
            </w:r>
          </w:p>
          <w:p w:rsidR="00000000" w:rsidDel="00000000" w:rsidP="00000000" w:rsidRDefault="00000000" w:rsidRPr="00000000" w14:paraId="000000A2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0-2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Little      discussions      were</w:t>
            </w:r>
          </w:p>
          <w:p w:rsidR="00000000" w:rsidDel="00000000" w:rsidP="00000000" w:rsidRDefault="00000000" w:rsidRPr="00000000" w14:paraId="000000A4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presented. Answers to the research question and system performance were unclear or confusing.</w:t>
            </w:r>
          </w:p>
          <w:p w:rsidR="00000000" w:rsidDel="00000000" w:rsidP="00000000" w:rsidRDefault="00000000" w:rsidRPr="00000000" w14:paraId="000000A5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ind w:left="105" w:right="9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Discussions  of  the  results  were</w:t>
            </w:r>
          </w:p>
          <w:p w:rsidR="00000000" w:rsidDel="00000000" w:rsidP="00000000" w:rsidRDefault="00000000" w:rsidRPr="00000000" w14:paraId="000000A7">
            <w:pPr>
              <w:keepNext w:val="1"/>
              <w:ind w:left="105" w:right="90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presented. The research question and system performance were answered and identified.</w:t>
            </w:r>
          </w:p>
          <w:p w:rsidR="00000000" w:rsidDel="00000000" w:rsidP="00000000" w:rsidRDefault="00000000" w:rsidRPr="00000000" w14:paraId="000000A8">
            <w:pPr>
              <w:keepNext w:val="1"/>
              <w:ind w:left="105" w:right="9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5-7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ind w:left="90" w:right="10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significance of the results of the work</w:t>
            </w:r>
          </w:p>
          <w:p w:rsidR="00000000" w:rsidDel="00000000" w:rsidP="00000000" w:rsidRDefault="00000000" w:rsidRPr="00000000" w14:paraId="000000AA">
            <w:pPr>
              <w:keepNext w:val="1"/>
              <w:ind w:left="90" w:right="10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 discussed, sufficiently inclusive of the information that concluded and answered the research question and system performance is evaluated comprehensively. Limitations and future improvements of the studies were identified.</w:t>
            </w:r>
          </w:p>
          <w:p w:rsidR="00000000" w:rsidDel="00000000" w:rsidP="00000000" w:rsidRDefault="00000000" w:rsidRPr="00000000" w14:paraId="000000AB">
            <w:pPr>
              <w:keepNext w:val="1"/>
              <w:ind w:left="90" w:right="10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8-10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ind w:left="101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Organization</w:t>
            </w:r>
          </w:p>
          <w:p w:rsidR="00000000" w:rsidDel="00000000" w:rsidP="00000000" w:rsidRDefault="00000000" w:rsidRPr="00000000" w14:paraId="000000AF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(5)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structure of the paper was incomprehensible, irrelevant, or confusing. Transition was awkward.</w:t>
            </w:r>
          </w:p>
          <w:p w:rsidR="00000000" w:rsidDel="00000000" w:rsidP="00000000" w:rsidRDefault="00000000" w:rsidRPr="00000000" w14:paraId="000000B1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0-1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ind w:left="105" w:right="7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 structure of the paper was</w:t>
            </w:r>
          </w:p>
          <w:p w:rsidR="00000000" w:rsidDel="00000000" w:rsidP="00000000" w:rsidRDefault="00000000" w:rsidRPr="00000000" w14:paraId="000000B3">
            <w:pPr>
              <w:keepNext w:val="1"/>
              <w:ind w:left="105" w:right="7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weak.  Transition  was  weak and difficult to understand.</w:t>
            </w:r>
          </w:p>
          <w:p w:rsidR="00000000" w:rsidDel="00000000" w:rsidP="00000000" w:rsidRDefault="00000000" w:rsidRPr="00000000" w14:paraId="000000B4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0-2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ind w:left="105" w:right="9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      workable      structure      was</w:t>
            </w:r>
          </w:p>
          <w:p w:rsidR="00000000" w:rsidDel="00000000" w:rsidP="00000000" w:rsidRDefault="00000000" w:rsidRPr="00000000" w14:paraId="000000B6">
            <w:pPr>
              <w:keepNext w:val="1"/>
              <w:ind w:left="105" w:right="9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presented   for   presenting   ideas. The transition was smooth and clear.</w:t>
            </w:r>
          </w:p>
          <w:p w:rsidR="00000000" w:rsidDel="00000000" w:rsidP="00000000" w:rsidRDefault="00000000" w:rsidRPr="00000000" w14:paraId="000000B7">
            <w:pPr>
              <w:keepNext w:val="1"/>
              <w:ind w:left="105" w:right="9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ind w:left="90" w:right="10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  was  intuitive  and  sufficiently</w:t>
            </w:r>
          </w:p>
          <w:p w:rsidR="00000000" w:rsidDel="00000000" w:rsidP="00000000" w:rsidRDefault="00000000" w:rsidRPr="00000000" w14:paraId="000000B9">
            <w:pPr>
              <w:keepNext w:val="1"/>
              <w:ind w:left="90" w:right="10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inclusive of important information of the research. Transition from one to another was smooth and organized.</w:t>
            </w:r>
          </w:p>
          <w:p w:rsidR="00000000" w:rsidDel="00000000" w:rsidP="00000000" w:rsidRDefault="00000000" w:rsidRPr="00000000" w14:paraId="000000BA">
            <w:pPr>
              <w:keepNext w:val="1"/>
              <w:ind w:left="90" w:right="105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1"/>
              <w:ind w:left="90" w:right="10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1"/>
              <w:ind w:left="101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ind w:left="98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Spelling,</w:t>
            </w:r>
          </w:p>
          <w:p w:rsidR="00000000" w:rsidDel="00000000" w:rsidP="00000000" w:rsidRDefault="00000000" w:rsidRPr="00000000" w14:paraId="000000BF">
            <w:pPr>
              <w:keepNext w:val="1"/>
              <w:ind w:left="98" w:right="179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Grammar and Writing Mechanics (5)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There were so many errors that meaning  was  obscured,  make the content became difficult to understand</w:t>
            </w:r>
          </w:p>
          <w:p w:rsidR="00000000" w:rsidDel="00000000" w:rsidP="00000000" w:rsidRDefault="00000000" w:rsidRPr="00000000" w14:paraId="000000C1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0-1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Some  grammar  or  spelling</w:t>
            </w:r>
          </w:p>
          <w:p w:rsidR="00000000" w:rsidDel="00000000" w:rsidP="00000000" w:rsidRDefault="00000000" w:rsidRPr="00000000" w14:paraId="000000C3">
            <w:pPr>
              <w:keepNext w:val="1"/>
              <w:ind w:left="105" w:right="75" w:firstLine="0"/>
              <w:jc w:val="both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errors were spotted. Some sentences were awkwardly constructed so that the reader was occasionally distracted.</w:t>
            </w:r>
          </w:p>
          <w:p w:rsidR="00000000" w:rsidDel="00000000" w:rsidP="00000000" w:rsidRDefault="00000000" w:rsidRPr="00000000" w14:paraId="000000C4">
            <w:pPr>
              <w:keepNext w:val="1"/>
              <w:ind w:left="105" w:right="7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0-2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ind w:left="105" w:right="9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There were occasional errors, but</w:t>
            </w:r>
          </w:p>
          <w:p w:rsidR="00000000" w:rsidDel="00000000" w:rsidP="00000000" w:rsidRDefault="00000000" w:rsidRPr="00000000" w14:paraId="000000C6">
            <w:pPr>
              <w:keepNext w:val="1"/>
              <w:ind w:left="105" w:right="9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they  did  not  represent  a  major distraction or obscure meaning.</w:t>
            </w:r>
          </w:p>
          <w:p w:rsidR="00000000" w:rsidDel="00000000" w:rsidP="00000000" w:rsidRDefault="00000000" w:rsidRPr="00000000" w14:paraId="000000C7">
            <w:pPr>
              <w:keepNext w:val="1"/>
              <w:ind w:left="105" w:right="90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ind w:left="90" w:right="105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Sentences were well-phrased. The writing was free or almost free of errors.</w:t>
            </w:r>
          </w:p>
          <w:p w:rsidR="00000000" w:rsidDel="00000000" w:rsidP="00000000" w:rsidRDefault="00000000" w:rsidRPr="00000000" w14:paraId="000000C9">
            <w:pPr>
              <w:keepNext w:val="1"/>
              <w:ind w:left="90" w:right="105" w:firstLine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spacing w:before="16" w:lineRule="auto"/>
              <w:ind w:right="9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ind w:right="9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Sum of Score</w:t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spacing w:before="16" w:lineRule="auto"/>
              <w:ind w:right="90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before="16" w:lineRule="auto"/>
              <w:ind w:right="9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Final score = sum of scores/100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6" w:val="single"/>
              <w:bottom w:color="000000" w:space="0" w:sz="5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before="8" w:line="28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20" w:w="16840" w:orient="landscape"/>
      <w:pgMar w:bottom="280" w:top="660" w:left="880" w:right="12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Appendix 3 – Assessment Rubric (Part B) </w:t>
    </w: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  <w:rtl w:val="0"/>
      </w:rPr>
      <w:t xml:space="preserve">- (60% of Assignment)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paragraph" w:styleId="Header">
    <w:name w:val="header"/>
    <w:basedOn w:val="Normal"/>
    <w:link w:val="HeaderChar"/>
    <w:uiPriority w:val="99"/>
    <w:unhideWhenUsed w:val="1"/>
    <w:rsid w:val="00E819CE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819CE"/>
  </w:style>
  <w:style w:type="paragraph" w:styleId="Footer">
    <w:name w:val="footer"/>
    <w:basedOn w:val="Normal"/>
    <w:link w:val="FooterChar"/>
    <w:uiPriority w:val="99"/>
    <w:unhideWhenUsed w:val="1"/>
    <w:rsid w:val="00E819CE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819CE"/>
  </w:style>
  <w:style w:type="character" w:styleId="fontstyle01" w:customStyle="1">
    <w:name w:val="fontstyle01"/>
    <w:basedOn w:val="DefaultParagraphFont"/>
    <w:rsid w:val="00E7394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MOL69ndm9As7Wb5dk/QNE5KGGw==">CgMxLjA4AHIhMXkxWm9oME1FaVpHWUQ5RkxuOUVPNDFGRGVvQUQxT2hD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2018-10-30T03:34:00Z</dcterms:created>
  <dc:creator>Lim ky</dc:creator>
</cp:coreProperties>
</file>